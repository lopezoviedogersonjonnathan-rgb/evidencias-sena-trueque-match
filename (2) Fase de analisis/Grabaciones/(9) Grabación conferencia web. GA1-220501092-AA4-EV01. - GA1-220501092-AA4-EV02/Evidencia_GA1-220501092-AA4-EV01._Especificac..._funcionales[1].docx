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jpg" ContentType="image/jpg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spacing w:before="18"/>
        <w:ind w:left="3864" w:right="5241"/>
      </w:pPr>
      <w:r>
        <w:rPr>
          <w:rFonts w:cs="Times New Roman" w:hAnsi="Times New Roman" w:eastAsia="Times New Roman" w:ascii="Times New Roman"/>
          <w:b/>
          <w:spacing w:val="2"/>
          <w:w w:val="99"/>
          <w:sz w:val="32"/>
          <w:szCs w:val="3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ENA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auto" w:line="381"/>
        <w:ind w:left="3123" w:right="3230" w:hanging="1892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Ó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OGO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Á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LLO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auto" w:line="359"/>
        <w:ind w:left="838" w:right="2813" w:firstLine="497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9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requ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6"/>
        <w:ind w:left="2540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func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724" w:right="5300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UTOR: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1713" w:right="3476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-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   </w:t>
      </w:r>
      <w:r>
        <w:rPr>
          <w:rFonts w:cs="Calibri" w:hAnsi="Calibri" w:eastAsia="Calibri" w:ascii="Calibri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athan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3186647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693" w:right="5009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OCENT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2439" w:right="4016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-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   </w:t>
      </w:r>
      <w:r>
        <w:rPr>
          <w:rFonts w:cs="Calibri" w:hAnsi="Calibri" w:eastAsia="Calibri" w:ascii="Calibri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445" w:right="4942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.C.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3215" w:right="4713"/>
        <w:sectPr>
          <w:pgNumType w:start="1"/>
          <w:pgMar w:header="128" w:footer="1000" w:top="1380" w:bottom="280" w:left="1680" w:right="180"/>
          <w:headerReference w:type="default" r:id="rId4"/>
          <w:footerReference w:type="default" r:id="rId5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3680" w:right="4698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INTRODU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80"/>
        <w:ind w:left="100" w:right="1215" w:firstLine="566"/>
        <w:sectPr>
          <w:pgMar w:header="128" w:footer="1000" w:top="1380" w:bottom="280" w:left="1340" w:right="180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identific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onstru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ma.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qué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tativas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tallan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luyendo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búsqu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oinci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ivo,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ble,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guro,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480"/>
        <w:ind w:left="1287" w:right="2402" w:firstLine="30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REQUIS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CION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ROLLO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LIC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TIVO: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EQUE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ATC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4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    </w:t>
      </w:r>
      <w:r>
        <w:rPr>
          <w:rFonts w:cs="Times New Roman" w:hAnsi="Times New Roman" w:eastAsia="Times New Roman" w:ascii="Times New Roman"/>
          <w:b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REQUIS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480"/>
        <w:ind w:left="824" w:right="121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sa,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iza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1" w:lineRule="auto" w:line="480"/>
        <w:ind w:left="824" w:right="121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lgori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filtro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46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824" w:right="389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480"/>
        <w:ind w:left="824" w:right="1218"/>
      </w:pP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 w:lineRule="auto" w:line="480"/>
        <w:ind w:left="824" w:right="12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46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480"/>
        <w:ind w:left="824" w:right="189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Envía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nician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46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480"/>
        <w:ind w:left="824" w:right="121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ópt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ntendible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0" w:lineRule="auto" w:line="480"/>
        <w:ind w:left="824" w:right="334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niza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algori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búsqu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0"/>
        <w:ind w:left="824" w:right="2748"/>
        <w:sectPr>
          <w:pgMar w:header="128" w:footer="1000" w:top="1260" w:bottom="280" w:left="1620" w:right="180"/>
          <w:headerReference w:type="default" r:id="rId6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jería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nivel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4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II.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  </w:t>
      </w:r>
      <w:r>
        <w:rPr>
          <w:rFonts w:cs="Times New Roman" w:hAnsi="Times New Roman" w:eastAsia="Times New Roman" w:ascii="Times New Roman"/>
          <w:b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REQUIS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5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80"/>
        <w:ind w:left="814" w:right="121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muestra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0" w:lineRule="auto" w:line="480"/>
        <w:ind w:left="814" w:right="1218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ipalmente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filtros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lgori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ópt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0"/>
        <w:ind w:left="45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80"/>
        <w:ind w:left="814" w:right="121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lapsos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iempo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ómoda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45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Usab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80"/>
        <w:ind w:left="814" w:right="121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sde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ómo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ntra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pidez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45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80"/>
        <w:ind w:left="814" w:right="1216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lqu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454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3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79"/>
        <w:ind w:left="814" w:right="121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nqui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rios.</w:t>
      </w:r>
    </w:p>
    <w:sectPr>
      <w:pgMar w:header="128" w:footer="1000" w:top="1260" w:bottom="280" w:left="1620" w:right="18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5.9pt;margin-top:780.896pt;width:9.59728pt;height:13.04pt;mso-position-horizontal-relative:page;mso-position-vertical-relative:page;z-index:-146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03pt;margin-top:6.4pt;width:78pt;height:63.15pt;mso-position-horizontal-relative:page;mso-position-vertical-relative:page;z-index:-147">
          <v:imagedata o:title="" r:id="rId1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03pt;margin-top:6.4pt;width:78pt;height:63.15pt;mso-position-horizontal-relative:page;mso-position-vertical-relative:page;z-index:-145">
          <v:imagedata o:title="" r:id="rId1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jpg"/></Relationships>
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\image2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